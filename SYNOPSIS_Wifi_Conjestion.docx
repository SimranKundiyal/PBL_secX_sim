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jc w:val="center"/>
        <w:rPr>
          <w:color w:val="000000"/>
          <w:sz w:val="36"/>
          <w:szCs w:val="36"/>
        </w:rPr>
      </w:pPr>
      <w:r>
        <w:rPr>
          <w:color w:val="000000"/>
          <w:sz w:val="36"/>
          <w:szCs w:val="36"/>
        </w:rPr>
        <w:t>SYNOPSIS</w:t>
      </w:r>
      <w:r>
        <w:rPr>
          <w:color w:val="000000"/>
          <w:sz w:val="36"/>
          <w:szCs w:val="36"/>
          <w:lang w:val="en-US"/>
        </w:rPr>
        <w:t xml:space="preserve"> </w:t>
      </w:r>
    </w:p>
    <w:p>
      <w:pPr>
        <w:pStyle w:val="style0"/>
        <w:numPr>
          <w:ilvl w:val="0"/>
          <w:numId w:val="0"/>
        </w:numPr>
        <w:jc w:val="center"/>
        <w:rPr>
          <w:color w:val="000000"/>
          <w:sz w:val="36"/>
          <w:szCs w:val="36"/>
        </w:rPr>
      </w:pPr>
    </w:p>
    <w:p>
      <w:pPr>
        <w:pStyle w:val="style0"/>
        <w:numPr>
          <w:ilvl w:val="0"/>
          <w:numId w:val="0"/>
        </w:numPr>
        <w:jc w:val="center"/>
        <w:rPr>
          <w:color w:val="000000"/>
          <w:sz w:val="48"/>
          <w:szCs w:val="48"/>
          <w:lang w:val="en-US"/>
        </w:rPr>
      </w:pPr>
      <w:r>
        <w:rPr>
          <w:color w:val="000000"/>
          <w:sz w:val="48"/>
          <w:szCs w:val="48"/>
          <w:lang w:val="en-US"/>
        </w:rPr>
        <w:t xml:space="preserve">Campus Wi-Fi Congestion </w:t>
      </w:r>
    </w:p>
    <w:p>
      <w:pPr>
        <w:pStyle w:val="style0"/>
        <w:numPr>
          <w:ilvl w:val="0"/>
          <w:numId w:val="0"/>
        </w:numPr>
        <w:jc w:val="center"/>
        <w:rPr>
          <w:color w:val="000000"/>
          <w:sz w:val="48"/>
          <w:szCs w:val="48"/>
        </w:rPr>
      </w:pPr>
      <w:r>
        <w:rPr>
          <w:color w:val="000000"/>
          <w:sz w:val="48"/>
          <w:szCs w:val="48"/>
          <w:lang w:val="en-US"/>
        </w:rPr>
        <w:t>Prediction using Machine Learning</w:t>
      </w:r>
    </w:p>
    <w:p>
      <w:pPr>
        <w:pStyle w:val="style62"/>
        <w:jc w:val="left"/>
        <w:rPr/>
      </w:pPr>
    </w:p>
    <w:p>
      <w:pPr>
        <w:pStyle w:val="style1"/>
        <w:numPr>
          <w:ilvl w:val="0"/>
          <w:numId w:val="0"/>
        </w:numPr>
        <w:rPr/>
      </w:pPr>
      <w:r>
        <w:rPr>
          <w:lang w:val="en-US"/>
        </w:rPr>
        <w:t>Team</w:t>
      </w:r>
      <w:r>
        <w:t xml:space="preserve"> Id</w:t>
      </w:r>
      <w:r>
        <w:rPr>
          <w:lang w:val="en-US"/>
        </w:rPr>
        <w:t xml:space="preserve"> - </w:t>
      </w:r>
      <w:r>
        <w:rPr>
          <w:color w:val="000000"/>
          <w:lang w:val="en-US"/>
        </w:rPr>
        <w:t>25</w:t>
      </w:r>
    </w:p>
    <w:p>
      <w:pPr>
        <w:pStyle w:val="style1"/>
        <w:numPr>
          <w:ilvl w:val="0"/>
          <w:numId w:val="0"/>
        </w:numPr>
        <w:rPr>
          <w:color w:val="000000"/>
        </w:rPr>
      </w:pPr>
      <w:r>
        <w:t>Student Name</w:t>
      </w:r>
      <w:r>
        <w:rPr>
          <w:lang w:val="en-US"/>
        </w:rPr>
        <w:t xml:space="preserve">: </w:t>
      </w:r>
      <w:r>
        <w:rPr>
          <w:color w:val="000000"/>
          <w:lang w:val="en-US"/>
        </w:rPr>
        <w:t>Simran Kundiyal, Yash Negi, Radhika Walia</w:t>
      </w:r>
    </w:p>
    <w:p>
      <w:pPr>
        <w:pStyle w:val="style1"/>
        <w:numPr>
          <w:ilvl w:val="0"/>
          <w:numId w:val="0"/>
        </w:numPr>
        <w:rPr>
          <w:color w:val="000000"/>
        </w:rPr>
      </w:pPr>
      <w:r>
        <w:t>University Roll Number</w:t>
      </w:r>
      <w:r>
        <w:rPr>
          <w:lang w:val="en-US"/>
        </w:rPr>
        <w:t xml:space="preserve">: </w:t>
      </w:r>
      <w:r>
        <w:rPr>
          <w:color w:val="000000"/>
          <w:lang w:val="en-US"/>
        </w:rPr>
        <w:t>2519528</w:t>
      </w:r>
      <w:r>
        <w:rPr>
          <w:lang w:val="en-US"/>
        </w:rPr>
        <w:t xml:space="preserve">, </w:t>
      </w:r>
      <w:r>
        <w:rPr>
          <w:color w:val="000000"/>
          <w:lang w:val="en-US"/>
        </w:rPr>
        <w:t>2519577</w:t>
      </w:r>
    </w:p>
    <w:p>
      <w:pPr>
        <w:pStyle w:val="style1"/>
        <w:numPr>
          <w:ilvl w:val="0"/>
          <w:numId w:val="0"/>
        </w:numPr>
        <w:rPr/>
      </w:pPr>
      <w:r>
        <w:t>Section</w:t>
      </w:r>
      <w:r>
        <w:rPr>
          <w:lang w:val="en-US"/>
        </w:rPr>
        <w:t xml:space="preserve">: </w:t>
      </w:r>
      <w:r>
        <w:rPr>
          <w:color w:val="000000"/>
          <w:lang w:val="en-US"/>
        </w:rPr>
        <w:t>X</w:t>
      </w:r>
    </w:p>
    <w:p>
      <w:pPr>
        <w:pStyle w:val="style0"/>
        <w:rPr/>
      </w:pPr>
      <w:r>
        <w:rPr>
          <w:lang w:val="en-US"/>
        </w:rPr>
        <w:t xml:space="preserve"> </w:t>
      </w: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1"/>
        <w:numPr>
          <w:ilvl w:val="0"/>
          <w:numId w:val="10"/>
        </w:numPr>
        <w:rPr/>
      </w:pPr>
      <w:r>
        <w:t>Problem Description</w:t>
      </w:r>
    </w:p>
    <w:p>
      <w:pPr>
        <w:pStyle w:val="style0"/>
        <w:ind w:left="600" w:leftChars="0"/>
        <w:rPr/>
      </w:pPr>
      <w:r>
        <w:t>Campus Wi-Fi networks often face congestion due to a large number of users and limited bandwidth. This leads to slow internet speed, high latency, and poor user experience. Managing and predicting network congestion is important for maintaining efficient communication and performance. This project aims to develop a machine learning-based system that analyzes network performance data such as number of connected devices, bandwidth usage, latency, and packet loss. Based on these parameters, the model will predict whether the network is congested or not. This helps in improving network management and optimizing resource allocation in real-life campus environments.</w:t>
      </w:r>
    </w:p>
    <w:p>
      <w:pPr>
        <w:pStyle w:val="style1"/>
        <w:numPr>
          <w:ilvl w:val="0"/>
          <w:numId w:val="11"/>
        </w:numPr>
        <w:rPr/>
      </w:pPr>
      <w:r>
        <w:t>Steps of Implementation</w:t>
      </w:r>
    </w:p>
    <w:p>
      <w:pPr>
        <w:pStyle w:val="style179"/>
        <w:numPr>
          <w:ilvl w:val="0"/>
          <w:numId w:val="18"/>
        </w:numPr>
        <w:rPr/>
      </w:pPr>
      <w:r>
        <w:t>Data Collection: Collect Wi-Fi network dataset with relevant features.</w:t>
      </w:r>
    </w:p>
    <w:p>
      <w:pPr>
        <w:pStyle w:val="style179"/>
        <w:numPr>
          <w:ilvl w:val="0"/>
          <w:numId w:val="18"/>
        </w:numPr>
        <w:rPr/>
      </w:pPr>
      <w:r>
        <w:t>Data Preprocessing: Clean data, handle missing values, and normalize features.</w:t>
      </w:r>
    </w:p>
    <w:p>
      <w:pPr>
        <w:pStyle w:val="style179"/>
        <w:numPr>
          <w:ilvl w:val="0"/>
          <w:numId w:val="18"/>
        </w:numPr>
        <w:rPr/>
      </w:pPr>
      <w:r>
        <w:t>Exploratory Data Analysis (EDA): Analyze data using graphs to find patterns and trends.</w:t>
      </w:r>
    </w:p>
    <w:p>
      <w:pPr>
        <w:pStyle w:val="style179"/>
        <w:numPr>
          <w:ilvl w:val="0"/>
          <w:numId w:val="18"/>
        </w:numPr>
        <w:rPr/>
      </w:pPr>
      <w:r>
        <w:t>Feature Selection: Select important features using PCA or selection methods.</w:t>
      </w:r>
    </w:p>
    <w:p>
      <w:pPr>
        <w:pStyle w:val="style179"/>
        <w:numPr>
          <w:ilvl w:val="0"/>
          <w:numId w:val="18"/>
        </w:numPr>
        <w:rPr/>
      </w:pPr>
      <w:r>
        <w:t>Model Building: Apply machine learning algorithms like Logistic Regression and Decision Tree.</w:t>
      </w:r>
    </w:p>
    <w:p>
      <w:pPr>
        <w:pStyle w:val="style179"/>
        <w:numPr>
          <w:ilvl w:val="0"/>
          <w:numId w:val="18"/>
        </w:numPr>
        <w:rPr/>
      </w:pPr>
      <w:r>
        <w:t>Model Evaluation: Evaluate model using accuracy and other metrics.</w:t>
      </w:r>
    </w:p>
    <w:p>
      <w:pPr>
        <w:pStyle w:val="style1"/>
        <w:numPr>
          <w:ilvl w:val="0"/>
          <w:numId w:val="12"/>
        </w:numPr>
        <w:rPr/>
      </w:pPr>
      <w:r>
        <w:t xml:space="preserve">Fig. 1 Sample Architecture </w:t>
      </w:r>
      <w:r>
        <w:rPr/>
        <w:drawing>
          <wp:inline distL="0" distT="0" distB="0" distR="0">
            <wp:extent cx="3787827" cy="5790725"/>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3787827" cy="5790725"/>
                    </a:xfrm>
                    <a:prstGeom prst="rect"/>
                  </pic:spPr>
                </pic:pic>
              </a:graphicData>
            </a:graphic>
          </wp:inline>
        </w:drawing>
      </w:r>
    </w:p>
    <w:p>
      <w:pPr>
        <w:pStyle w:val="style1"/>
        <w:numPr>
          <w:ilvl w:val="0"/>
          <w:numId w:val="13"/>
        </w:numPr>
        <w:rPr/>
      </w:pPr>
      <w:r>
        <w:t>Expected Modules / Libraries to be used</w:t>
      </w:r>
    </w:p>
    <w:p>
      <w:pPr>
        <w:pStyle w:val="style179"/>
        <w:numPr>
          <w:ilvl w:val="0"/>
          <w:numId w:val="22"/>
        </w:numPr>
        <w:rPr/>
      </w:pPr>
      <w:r>
        <w:t>NumPy: Numerical operations</w:t>
      </w:r>
    </w:p>
    <w:p>
      <w:pPr>
        <w:pStyle w:val="style179"/>
        <w:numPr>
          <w:ilvl w:val="0"/>
          <w:numId w:val="22"/>
        </w:numPr>
        <w:rPr/>
      </w:pPr>
      <w:r>
        <w:t>Pandas: Data handling and analysis</w:t>
      </w:r>
    </w:p>
    <w:p>
      <w:pPr>
        <w:pStyle w:val="style179"/>
        <w:numPr>
          <w:ilvl w:val="0"/>
          <w:numId w:val="22"/>
        </w:numPr>
        <w:rPr/>
      </w:pPr>
      <w:r>
        <w:t>Matplotlib: Data visualization</w:t>
      </w:r>
    </w:p>
    <w:p>
      <w:pPr>
        <w:pStyle w:val="style179"/>
        <w:numPr>
          <w:ilvl w:val="0"/>
          <w:numId w:val="22"/>
        </w:numPr>
        <w:rPr/>
      </w:pPr>
      <w:r>
        <w:t>Seaborn: Advanced visualization</w:t>
      </w:r>
    </w:p>
    <w:p>
      <w:pPr>
        <w:pStyle w:val="style179"/>
        <w:numPr>
          <w:ilvl w:val="0"/>
          <w:numId w:val="22"/>
        </w:numPr>
        <w:rPr/>
      </w:pPr>
      <w:r>
        <w:t>Scikit-learn: Machine learning models</w:t>
      </w:r>
    </w:p>
    <w:p>
      <w:pPr>
        <w:pStyle w:val="style1"/>
        <w:numPr>
          <w:ilvl w:val="0"/>
          <w:numId w:val="14"/>
        </w:numPr>
        <w:rPr/>
      </w:pPr>
      <w:r>
        <w:t>Expected Evaluation metrics and Plots to be used</w:t>
      </w:r>
    </w:p>
    <w:p>
      <w:pPr>
        <w:pStyle w:val="style179"/>
        <w:numPr>
          <w:ilvl w:val="0"/>
          <w:numId w:val="20"/>
        </w:numPr>
        <w:rPr/>
      </w:pPr>
      <w:r>
        <w:t>Accuracy: Measures correctness of predictions</w:t>
      </w:r>
    </w:p>
    <w:p>
      <w:pPr>
        <w:pStyle w:val="style179"/>
        <w:numPr>
          <w:ilvl w:val="0"/>
          <w:numId w:val="20"/>
        </w:numPr>
        <w:rPr/>
      </w:pPr>
      <w:r>
        <w:t>Confusion Matrix: Shows correct and incorrect predictions</w:t>
      </w:r>
    </w:p>
    <w:p>
      <w:pPr>
        <w:pStyle w:val="style179"/>
        <w:numPr>
          <w:ilvl w:val="0"/>
          <w:numId w:val="20"/>
        </w:numPr>
        <w:rPr/>
      </w:pPr>
      <w:r>
        <w:t>Precision &amp; Recall: Detailed performance metrics</w:t>
      </w:r>
    </w:p>
    <w:p>
      <w:pPr>
        <w:pStyle w:val="style179"/>
        <w:numPr>
          <w:ilvl w:val="0"/>
          <w:numId w:val="20"/>
        </w:numPr>
        <w:rPr/>
      </w:pPr>
      <w:r>
        <w:t>Plots: Histogram, Line Graph, Heatmap</w:t>
      </w:r>
    </w:p>
    <w:p>
      <w:pPr>
        <w:pStyle w:val="style1"/>
        <w:numPr>
          <w:ilvl w:val="0"/>
          <w:numId w:val="15"/>
        </w:numPr>
        <w:rPr/>
      </w:pPr>
      <w:r>
        <w:t>Required topics from the subject</w:t>
      </w:r>
    </w:p>
    <w:p>
      <w:pPr>
        <w:pStyle w:val="style179"/>
        <w:numPr>
          <w:ilvl w:val="0"/>
          <w:numId w:val="21"/>
        </w:numPr>
        <w:rPr/>
      </w:pPr>
      <w:r>
        <w:t>Python Basics: Programming and data handling</w:t>
      </w:r>
    </w:p>
    <w:p>
      <w:pPr>
        <w:pStyle w:val="style179"/>
        <w:numPr>
          <w:ilvl w:val="0"/>
          <w:numId w:val="21"/>
        </w:numPr>
        <w:rPr/>
      </w:pPr>
      <w:r>
        <w:t>Data Structures: Managing data efficiently</w:t>
      </w:r>
    </w:p>
    <w:p>
      <w:pPr>
        <w:pStyle w:val="style179"/>
        <w:numPr>
          <w:ilvl w:val="0"/>
          <w:numId w:val="21"/>
        </w:numPr>
        <w:rPr/>
      </w:pPr>
      <w:r>
        <w:t>Machine Learning Basics: Understanding classification algorithms</w:t>
      </w:r>
    </w:p>
    <w:p>
      <w:pPr>
        <w:pStyle w:val="style179"/>
        <w:numPr>
          <w:ilvl w:val="0"/>
          <w:numId w:val="21"/>
        </w:numPr>
        <w:rPr/>
      </w:pPr>
      <w:r>
        <w:t>Data Visualization: Graphs and plots</w:t>
      </w:r>
    </w:p>
    <w:p>
      <w:pPr>
        <w:pStyle w:val="style1"/>
        <w:numPr>
          <w:ilvl w:val="0"/>
          <w:numId w:val="16"/>
        </w:numPr>
        <w:rPr/>
      </w:pPr>
      <w:r>
        <w:t>Platform Required</w:t>
      </w:r>
    </w:p>
    <w:p>
      <w:pPr>
        <w:pStyle w:val="style179"/>
        <w:numPr>
          <w:ilvl w:val="0"/>
          <w:numId w:val="23"/>
        </w:numPr>
        <w:rPr/>
      </w:pPr>
      <w:r>
        <w:t xml:space="preserve">Jupyter Notebook </w:t>
      </w:r>
    </w:p>
    <w:p>
      <w:pPr>
        <w:pStyle w:val="style179"/>
        <w:numPr>
          <w:ilvl w:val="0"/>
          <w:numId w:val="23"/>
        </w:numPr>
        <w:rPr/>
      </w:pPr>
      <w:r>
        <w:t>Python (Anaconda / IDLE)</w:t>
      </w:r>
    </w:p>
    <w:p>
      <w:pPr>
        <w:pStyle w:val="style1"/>
        <w:numPr>
          <w:ilvl w:val="0"/>
          <w:numId w:val="17"/>
        </w:numPr>
        <w:rPr/>
      </w:pPr>
      <w:r>
        <w:t>Books and Link Sources</w:t>
      </w:r>
    </w:p>
    <w:p>
      <w:pPr>
        <w:pStyle w:val="style179"/>
        <w:numPr>
          <w:ilvl w:val="0"/>
          <w:numId w:val="19"/>
        </w:numPr>
        <w:rPr/>
      </w:pPr>
      <w:r>
        <w:t>Introduction to Machine Learning – Ethem Alpaydin</w:t>
      </w:r>
    </w:p>
    <w:p>
      <w:pPr>
        <w:pStyle w:val="style179"/>
        <w:numPr>
          <w:ilvl w:val="0"/>
          <w:numId w:val="19"/>
        </w:numPr>
        <w:rPr/>
      </w:pPr>
      <w:r>
        <w:t>Hands-On Machine Learning – Aurélien Géron</w:t>
      </w:r>
    </w:p>
    <w:p>
      <w:pPr>
        <w:pStyle w:val="style179"/>
        <w:numPr>
          <w:ilvl w:val="0"/>
          <w:numId w:val="19"/>
        </w:numPr>
        <w:rPr/>
      </w:pPr>
      <w:r>
        <w:t>https://scikit-learn.org</w:t>
      </w:r>
    </w:p>
    <w:p>
      <w:pPr>
        <w:pStyle w:val="style179"/>
        <w:numPr>
          <w:ilvl w:val="0"/>
          <w:numId w:val="19"/>
        </w:numPr>
        <w:rPr/>
      </w:pPr>
      <w:r>
        <w:t>https://www.kaggle.com</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 w:name="宋体">
    <w:altName w:val="Wingdings 2"/>
    <w:panose1 w:val="05020102010000070707"/>
    <w:charset w:val="02"/>
    <w:family w:val="roman"/>
    <w:pitch w:val="default"/>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abstractNum w:abstractNumId="9">
    <w:nsid w:val="00000009"/>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8">
    <w:nsid w:val="0000001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3"/>
    <w:multiLevelType w:val="hybridMultilevel"/>
    <w:tmpl w:val="DF388014"/>
    <w:lvl w:ilvl="0" w:tplc="0409000F">
      <w:start w:val="1"/>
      <w:numFmt w:val="decimal"/>
      <w:lvlText w:val="%1."/>
      <w:lvlJc w:val="left"/>
      <w:pPr>
        <w:ind w:left="720" w:hanging="360"/>
      </w:p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hybridMultilevel"/>
    <w:tmpl w:val="CCDBE244"/>
    <w:lvl w:ilvl="0" w:tplc="0409000F">
      <w:start w:val="1"/>
      <w:numFmt w:val="decimal"/>
      <w:lvlText w:val="%1."/>
      <w:lvlJc w:val="left"/>
      <w:pPr>
        <w:ind w:left="720" w:hanging="360"/>
      </w:p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CF72828F"/>
    <w:lvl w:ilvl="0" w:tplc="0409000F">
      <w:start w:val="1"/>
      <w:numFmt w:val="decimal"/>
      <w:lvlText w:val="%1."/>
      <w:lvlJc w:val="left"/>
      <w:pPr>
        <w:ind w:left="720" w:hanging="360"/>
      </w:p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70e0999d-53e6-42df-8091-b048a481b197"/>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9379ba71-a59f-4485-ad59-9c0512142d1c"/>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5ab871f4-4d1b-40fb-83f2-98866fee9758"/>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99505752-b553-4228-b413-55df703a894c"/>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278fdaf8-e74e-4b11-ae3a-1f382995092d"/>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b4713952-09fa-4302-99bb-52a3ea7f57f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9f4b5dad-6c16-4fff-b14c-2e246a3d03fd"/>
    <w:basedOn w:val="style65"/>
    <w:next w:val="style4108"/>
    <w:link w:val="style180"/>
    <w:uiPriority w:val="29"/>
    <w:rPr>
      <w:i/>
      <w:iCs/>
      <w:color w:val="000000"/>
    </w:rPr>
  </w:style>
  <w:style w:type="character" w:customStyle="1" w:styleId="style4109">
    <w:name w:val="Heading 4 Char_8aa937df-4b5e-4000-bac2-68ee2b1f6a66"/>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c2fb8342-db7f-43af-8360-31389edcafc5"/>
    <w:basedOn w:val="style65"/>
    <w:next w:val="style4110"/>
    <w:link w:val="style5"/>
    <w:uiPriority w:val="9"/>
    <w:rPr>
      <w:rFonts w:ascii="Calibri" w:cs="宋体" w:eastAsia="ＭＳ ゴシック" w:hAnsi="Calibri"/>
      <w:color w:val="243f60"/>
    </w:rPr>
  </w:style>
  <w:style w:type="character" w:customStyle="1" w:styleId="style4111">
    <w:name w:val="Heading 6 Char_9ebe0efb-8083-4b1a-8830-96bd98c4ad0b"/>
    <w:basedOn w:val="style65"/>
    <w:next w:val="style4111"/>
    <w:link w:val="style6"/>
    <w:uiPriority w:val="9"/>
    <w:rPr>
      <w:rFonts w:ascii="Calibri" w:cs="宋体" w:eastAsia="ＭＳ ゴシック" w:hAnsi="Calibri"/>
      <w:i/>
      <w:iCs/>
      <w:color w:val="243f60"/>
    </w:rPr>
  </w:style>
  <w:style w:type="character" w:customStyle="1" w:styleId="style4112">
    <w:name w:val="Heading 7 Char_47ba4226-b35e-43d5-8416-003898986bc0"/>
    <w:basedOn w:val="style65"/>
    <w:next w:val="style4112"/>
    <w:link w:val="style7"/>
    <w:uiPriority w:val="9"/>
    <w:rPr>
      <w:rFonts w:ascii="Calibri" w:cs="宋体" w:eastAsia="ＭＳ ゴシック" w:hAnsi="Calibri"/>
      <w:i/>
      <w:iCs/>
      <w:color w:val="404040"/>
    </w:rPr>
  </w:style>
  <w:style w:type="character" w:customStyle="1" w:styleId="style4113">
    <w:name w:val="Heading 8 Char_485394bd-fb31-4968-93b4-db1a837e2e07"/>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82fcaa80-06bb-4b93-bd4c-79a769764aba"/>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2394cb1e-99ed-4877-b689-2e5d426bec34"/>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Words>303</Words>
  <Pages>1</Pages>
  <Characters>1990</Characters>
  <Application>WPS Office</Application>
  <DocSecurity>0</DocSecurity>
  <Paragraphs>63</Paragraphs>
  <ScaleCrop>false</ScaleCrop>
  <LinksUpToDate>false</LinksUpToDate>
  <CharactersWithSpaces>2259</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2026-04-22T19:00:12Z</dcterms:created>
  <dc:creator>python-docx</dc:creator>
  <dc:description>generated by python-docx</dc:description>
  <lastModifiedBy>CPH2591</lastModifiedBy>
  <dcterms:modified xsi:type="dcterms:W3CDTF">2026-04-23T03:17:00Z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667aacca7d6542b8b9aeddd72ee7d198</vt:lpwstr>
  </property>
</Properties>
</file>